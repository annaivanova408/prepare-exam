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3DB6" w14:textId="17BC513F" w:rsidR="00CB5AAF" w:rsidRPr="001754F2" w:rsidRDefault="003450B6" w:rsidP="00CB5AA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754F2">
        <w:rPr>
          <w:rFonts w:ascii="Times New Roman" w:hAnsi="Times New Roman" w:cs="Times New Roman"/>
          <w:b/>
          <w:bCs/>
        </w:rPr>
        <w:t xml:space="preserve">Тренировочные задания по теме </w:t>
      </w:r>
      <w:r w:rsidR="00094D6C" w:rsidRPr="001754F2">
        <w:rPr>
          <w:rFonts w:ascii="Times New Roman" w:hAnsi="Times New Roman" w:cs="Times New Roman"/>
          <w:b/>
          <w:bCs/>
        </w:rPr>
        <w:t>6</w:t>
      </w:r>
      <w:r w:rsidRPr="001754F2">
        <w:rPr>
          <w:rFonts w:ascii="Times New Roman" w:hAnsi="Times New Roman" w:cs="Times New Roman"/>
          <w:b/>
          <w:bCs/>
        </w:rPr>
        <w:t>.</w:t>
      </w:r>
      <w:r w:rsidR="002D6F14" w:rsidRPr="001754F2">
        <w:rPr>
          <w:rFonts w:ascii="Times New Roman" w:hAnsi="Times New Roman" w:cs="Times New Roman"/>
          <w:b/>
          <w:bCs/>
        </w:rPr>
        <w:t>1</w:t>
      </w:r>
    </w:p>
    <w:p w14:paraId="3B4E46DC" w14:textId="77777777" w:rsidR="00CB5AAF" w:rsidRPr="001754F2" w:rsidRDefault="00CB5AAF" w:rsidP="00CB5AA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501344C" w14:textId="56DFF6EB" w:rsidR="00DA7333" w:rsidRDefault="00CB5AAF" w:rsidP="00DA733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  <w:b/>
          <w:bCs/>
        </w:rPr>
        <w:t>Задание 1.</w:t>
      </w:r>
      <w:r w:rsidRPr="001754F2">
        <w:rPr>
          <w:rFonts w:ascii="Times New Roman" w:hAnsi="Times New Roman" w:cs="Times New Roman"/>
        </w:rPr>
        <w:tab/>
        <w:t>Выберите единственный правильный ответ</w:t>
      </w:r>
      <w:r w:rsidR="001754F2">
        <w:rPr>
          <w:rFonts w:ascii="Times New Roman" w:hAnsi="Times New Roman" w:cs="Times New Roman"/>
        </w:rPr>
        <w:t>.</w:t>
      </w:r>
    </w:p>
    <w:p w14:paraId="3AC8AB46" w14:textId="77777777" w:rsidR="001754F2" w:rsidRPr="001754F2" w:rsidRDefault="001754F2" w:rsidP="00DA7333">
      <w:pPr>
        <w:spacing w:after="0" w:line="240" w:lineRule="auto"/>
        <w:jc w:val="both"/>
        <w:rPr>
          <w:b/>
        </w:rPr>
      </w:pPr>
    </w:p>
    <w:p w14:paraId="0A846C9C" w14:textId="77777777" w:rsidR="00CB5AAF" w:rsidRPr="001754F2" w:rsidRDefault="00CB5AAF" w:rsidP="00CB5A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 xml:space="preserve">1. </w:t>
      </w:r>
      <w:r w:rsidRPr="001754F2">
        <w:rPr>
          <w:rFonts w:ascii="Times New Roman" w:hAnsi="Times New Roman" w:cs="Times New Roman"/>
        </w:rPr>
        <w:tab/>
        <w:t xml:space="preserve">К макроэкономическим рынкам относится: </w:t>
      </w:r>
    </w:p>
    <w:p w14:paraId="6864E0FC" w14:textId="77777777" w:rsidR="003450B6" w:rsidRPr="001754F2" w:rsidRDefault="00CB5AAF" w:rsidP="00CB5A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 xml:space="preserve">А. мировой рынок </w:t>
      </w:r>
      <w:r w:rsidR="00014A47" w:rsidRPr="001754F2">
        <w:rPr>
          <w:rFonts w:ascii="Times New Roman" w:hAnsi="Times New Roman" w:cs="Times New Roman"/>
        </w:rPr>
        <w:t>нефти</w:t>
      </w:r>
      <w:r w:rsidR="00014A47" w:rsidRPr="001754F2">
        <w:rPr>
          <w:rFonts w:ascii="Times New Roman" w:hAnsi="Times New Roman" w:cs="Times New Roman"/>
        </w:rPr>
        <w:tab/>
      </w:r>
      <w:r w:rsidR="00014A47" w:rsidRPr="001754F2">
        <w:rPr>
          <w:rFonts w:ascii="Times New Roman" w:hAnsi="Times New Roman" w:cs="Times New Roman"/>
        </w:rPr>
        <w:tab/>
      </w:r>
    </w:p>
    <w:p w14:paraId="15A4B3FC" w14:textId="77777777" w:rsidR="003450B6" w:rsidRPr="001754F2" w:rsidRDefault="00014A47" w:rsidP="00CB5A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Б. мировой рынок золота</w:t>
      </w:r>
      <w:r w:rsidR="00CB5AAF" w:rsidRPr="001754F2">
        <w:rPr>
          <w:rFonts w:ascii="Times New Roman" w:hAnsi="Times New Roman" w:cs="Times New Roman"/>
        </w:rPr>
        <w:tab/>
      </w:r>
    </w:p>
    <w:p w14:paraId="154743CA" w14:textId="01182088" w:rsidR="00CB5AAF" w:rsidRPr="001754F2" w:rsidRDefault="00CB5AAF" w:rsidP="00CB5A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В. мировой рынок зерна</w:t>
      </w:r>
      <w:r w:rsidRPr="001754F2">
        <w:rPr>
          <w:rFonts w:ascii="Times New Roman" w:hAnsi="Times New Roman" w:cs="Times New Roman"/>
        </w:rPr>
        <w:tab/>
      </w:r>
      <w:r w:rsidRPr="001754F2">
        <w:rPr>
          <w:rFonts w:ascii="Times New Roman" w:hAnsi="Times New Roman" w:cs="Times New Roman"/>
        </w:rPr>
        <w:tab/>
      </w:r>
    </w:p>
    <w:p w14:paraId="21028123" w14:textId="77777777" w:rsidR="003450B6" w:rsidRPr="001754F2" w:rsidRDefault="00014A47" w:rsidP="00CB5A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Г. валютный рынок</w:t>
      </w:r>
      <w:r w:rsidR="00CB5AAF" w:rsidRPr="001754F2">
        <w:rPr>
          <w:rFonts w:ascii="Times New Roman" w:hAnsi="Times New Roman" w:cs="Times New Roman"/>
        </w:rPr>
        <w:tab/>
      </w:r>
      <w:r w:rsidR="00CB5AAF" w:rsidRPr="001754F2">
        <w:rPr>
          <w:rFonts w:ascii="Times New Roman" w:hAnsi="Times New Roman" w:cs="Times New Roman"/>
        </w:rPr>
        <w:tab/>
      </w:r>
      <w:r w:rsidR="00CB5AAF" w:rsidRPr="001754F2">
        <w:rPr>
          <w:rFonts w:ascii="Times New Roman" w:hAnsi="Times New Roman" w:cs="Times New Roman"/>
        </w:rPr>
        <w:tab/>
      </w:r>
    </w:p>
    <w:p w14:paraId="27F648C1" w14:textId="77777777" w:rsidR="00CB5AAF" w:rsidRPr="001754F2" w:rsidRDefault="00CB5AAF" w:rsidP="00CB5AA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E51CAE3" w14:textId="77777777" w:rsidR="00CB5AAF" w:rsidRPr="001754F2" w:rsidRDefault="00CB5AAF" w:rsidP="00CB5A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2.</w:t>
      </w:r>
      <w:r w:rsidRPr="001754F2">
        <w:rPr>
          <w:rFonts w:ascii="Times New Roman" w:hAnsi="Times New Roman" w:cs="Times New Roman"/>
        </w:rPr>
        <w:tab/>
        <w:t xml:space="preserve">Предметом изучения макроэкономической науки является все перечисленное, за исключением: </w:t>
      </w:r>
    </w:p>
    <w:p w14:paraId="12E137D7" w14:textId="3DD0F242" w:rsidR="00CB5AAF" w:rsidRPr="001754F2" w:rsidRDefault="00CB5AAF" w:rsidP="00CB5A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А. факторов, влия</w:t>
      </w:r>
      <w:r w:rsidR="00014A47" w:rsidRPr="001754F2">
        <w:rPr>
          <w:rFonts w:ascii="Times New Roman" w:hAnsi="Times New Roman" w:cs="Times New Roman"/>
        </w:rPr>
        <w:t xml:space="preserve">ющих на </w:t>
      </w:r>
      <w:r w:rsidR="001754F2" w:rsidRPr="001754F2">
        <w:rPr>
          <w:rFonts w:ascii="Times New Roman" w:hAnsi="Times New Roman" w:cs="Times New Roman"/>
        </w:rPr>
        <w:t xml:space="preserve">безработицу </w:t>
      </w:r>
    </w:p>
    <w:p w14:paraId="6527F09F" w14:textId="2DBEAA85" w:rsidR="00CB5AAF" w:rsidRPr="001754F2" w:rsidRDefault="00CB5AAF" w:rsidP="00CB5A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Б. причин</w:t>
      </w:r>
      <w:r w:rsidR="00014A47" w:rsidRPr="001754F2">
        <w:rPr>
          <w:rFonts w:ascii="Times New Roman" w:hAnsi="Times New Roman" w:cs="Times New Roman"/>
        </w:rPr>
        <w:t xml:space="preserve"> роста </w:t>
      </w:r>
      <w:r w:rsidR="003D228B" w:rsidRPr="001754F2">
        <w:rPr>
          <w:rFonts w:ascii="Times New Roman" w:hAnsi="Times New Roman" w:cs="Times New Roman"/>
        </w:rPr>
        <w:t xml:space="preserve">цен на </w:t>
      </w:r>
      <w:r w:rsidR="00302784" w:rsidRPr="001754F2">
        <w:rPr>
          <w:rFonts w:ascii="Times New Roman" w:hAnsi="Times New Roman" w:cs="Times New Roman"/>
        </w:rPr>
        <w:t>бензин</w:t>
      </w:r>
      <w:r w:rsidR="003D228B" w:rsidRPr="001754F2">
        <w:rPr>
          <w:rFonts w:ascii="Times New Roman" w:hAnsi="Times New Roman" w:cs="Times New Roman"/>
        </w:rPr>
        <w:t xml:space="preserve"> </w:t>
      </w:r>
    </w:p>
    <w:p w14:paraId="4846E279" w14:textId="21BF9104" w:rsidR="00CB5AAF" w:rsidRPr="001754F2" w:rsidRDefault="00CB5AAF" w:rsidP="00CB5A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 xml:space="preserve">В. </w:t>
      </w:r>
      <w:r w:rsidR="001754F2" w:rsidRPr="001754F2">
        <w:rPr>
          <w:rFonts w:ascii="Times New Roman" w:hAnsi="Times New Roman" w:cs="Times New Roman"/>
        </w:rPr>
        <w:t>инфляцию в стране</w:t>
      </w:r>
    </w:p>
    <w:p w14:paraId="626B0636" w14:textId="7FF7EAD3" w:rsidR="00CB5AAF" w:rsidRPr="001754F2" w:rsidRDefault="00CB5AAF" w:rsidP="00CB5A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 xml:space="preserve">Г. </w:t>
      </w:r>
      <w:r w:rsidR="001754F2" w:rsidRPr="001754F2">
        <w:rPr>
          <w:rFonts w:ascii="Times New Roman" w:hAnsi="Times New Roman" w:cs="Times New Roman"/>
        </w:rPr>
        <w:t>фазы экономического цикла</w:t>
      </w:r>
    </w:p>
    <w:p w14:paraId="50FE3CC9" w14:textId="77777777" w:rsidR="00CB5AAF" w:rsidRPr="001754F2" w:rsidRDefault="00CB5AAF" w:rsidP="00CB5AA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46EDE69" w14:textId="77777777" w:rsidR="00CB5AAF" w:rsidRPr="001754F2" w:rsidRDefault="00CB5AAF" w:rsidP="00CB5AAF">
      <w:pPr>
        <w:numPr>
          <w:ilvl w:val="0"/>
          <w:numId w:val="1"/>
        </w:numPr>
        <w:spacing w:after="0" w:line="240" w:lineRule="auto"/>
        <w:ind w:left="0"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Агрегированным макроэкономическим агентом не является:</w:t>
      </w:r>
    </w:p>
    <w:p w14:paraId="1D82BEEF" w14:textId="77777777" w:rsidR="003450B6" w:rsidRPr="001754F2" w:rsidRDefault="00014A47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А. фирмы</w:t>
      </w:r>
      <w:r w:rsidRPr="001754F2">
        <w:rPr>
          <w:rFonts w:ascii="Times New Roman" w:hAnsi="Times New Roman" w:cs="Times New Roman"/>
        </w:rPr>
        <w:tab/>
      </w:r>
    </w:p>
    <w:p w14:paraId="236B7B94" w14:textId="77777777" w:rsidR="003450B6" w:rsidRPr="001754F2" w:rsidRDefault="00014A47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Б. государство</w:t>
      </w:r>
      <w:r w:rsidRPr="001754F2">
        <w:rPr>
          <w:rFonts w:ascii="Times New Roman" w:hAnsi="Times New Roman" w:cs="Times New Roman"/>
        </w:rPr>
        <w:tab/>
        <w:t xml:space="preserve"> </w:t>
      </w:r>
      <w:r w:rsidRPr="001754F2">
        <w:rPr>
          <w:rFonts w:ascii="Times New Roman" w:hAnsi="Times New Roman" w:cs="Times New Roman"/>
        </w:rPr>
        <w:tab/>
      </w:r>
    </w:p>
    <w:p w14:paraId="13E71A5A" w14:textId="77777777" w:rsidR="003450B6" w:rsidRPr="001754F2" w:rsidRDefault="00014A47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В. банки</w:t>
      </w:r>
      <w:r w:rsidRPr="001754F2">
        <w:rPr>
          <w:rFonts w:ascii="Times New Roman" w:hAnsi="Times New Roman" w:cs="Times New Roman"/>
        </w:rPr>
        <w:tab/>
      </w:r>
    </w:p>
    <w:p w14:paraId="7C4DB8CA" w14:textId="77777777" w:rsidR="003450B6" w:rsidRPr="001754F2" w:rsidRDefault="00014A47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Г. домашние хозяйства</w:t>
      </w:r>
      <w:r w:rsidRPr="001754F2">
        <w:rPr>
          <w:rFonts w:ascii="Times New Roman" w:hAnsi="Times New Roman" w:cs="Times New Roman"/>
        </w:rPr>
        <w:tab/>
      </w:r>
      <w:r w:rsidR="00CB5AAF" w:rsidRPr="001754F2">
        <w:rPr>
          <w:rFonts w:ascii="Times New Roman" w:hAnsi="Times New Roman" w:cs="Times New Roman"/>
        </w:rPr>
        <w:tab/>
      </w:r>
    </w:p>
    <w:p w14:paraId="68129652" w14:textId="77777777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</w:p>
    <w:p w14:paraId="2C1DC931" w14:textId="77777777" w:rsidR="00CB5AAF" w:rsidRPr="001754F2" w:rsidRDefault="00786824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4</w:t>
      </w:r>
      <w:r w:rsidR="00CB5AAF" w:rsidRPr="001754F2">
        <w:rPr>
          <w:rFonts w:ascii="Times New Roman" w:hAnsi="Times New Roman" w:cs="Times New Roman"/>
        </w:rPr>
        <w:t>.</w:t>
      </w:r>
      <w:r w:rsidR="00CB5AAF" w:rsidRPr="001754F2">
        <w:rPr>
          <w:rFonts w:ascii="Times New Roman" w:hAnsi="Times New Roman" w:cs="Times New Roman"/>
        </w:rPr>
        <w:tab/>
        <w:t>В двухсекторной модели экономики:</w:t>
      </w:r>
    </w:p>
    <w:p w14:paraId="0DBC2AE1" w14:textId="67C8CC9C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А. сбережения домохозяйств яв</w:t>
      </w:r>
      <w:r w:rsidR="00014A47" w:rsidRPr="001754F2">
        <w:rPr>
          <w:rFonts w:ascii="Times New Roman" w:hAnsi="Times New Roman" w:cs="Times New Roman"/>
        </w:rPr>
        <w:t xml:space="preserve">ляются изъятием </w:t>
      </w:r>
    </w:p>
    <w:p w14:paraId="06C5B78F" w14:textId="12401AE1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Б.</w:t>
      </w:r>
      <w:r w:rsidR="00014A47" w:rsidRPr="001754F2">
        <w:rPr>
          <w:rFonts w:ascii="Times New Roman" w:hAnsi="Times New Roman" w:cs="Times New Roman"/>
        </w:rPr>
        <w:t xml:space="preserve"> </w:t>
      </w:r>
      <w:r w:rsidR="00177462" w:rsidRPr="001754F2">
        <w:rPr>
          <w:rFonts w:ascii="Times New Roman" w:hAnsi="Times New Roman" w:cs="Times New Roman"/>
        </w:rPr>
        <w:t xml:space="preserve">инъекции в виде инвестиций превышают изъятия в виде сбережения </w:t>
      </w:r>
    </w:p>
    <w:p w14:paraId="6A1F96CE" w14:textId="2E3BD5AA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 xml:space="preserve">В. изъятия в виде сбережения </w:t>
      </w:r>
      <w:r w:rsidR="00177462" w:rsidRPr="001754F2">
        <w:rPr>
          <w:rFonts w:ascii="Times New Roman" w:hAnsi="Times New Roman" w:cs="Times New Roman"/>
        </w:rPr>
        <w:t>превышают</w:t>
      </w:r>
      <w:r w:rsidR="00014A47" w:rsidRPr="001754F2">
        <w:rPr>
          <w:rFonts w:ascii="Times New Roman" w:hAnsi="Times New Roman" w:cs="Times New Roman"/>
        </w:rPr>
        <w:t xml:space="preserve"> инъекци</w:t>
      </w:r>
      <w:r w:rsidR="00177462" w:rsidRPr="001754F2">
        <w:rPr>
          <w:rFonts w:ascii="Times New Roman" w:hAnsi="Times New Roman" w:cs="Times New Roman"/>
        </w:rPr>
        <w:t>и</w:t>
      </w:r>
      <w:r w:rsidR="00014A47" w:rsidRPr="001754F2">
        <w:rPr>
          <w:rFonts w:ascii="Times New Roman" w:hAnsi="Times New Roman" w:cs="Times New Roman"/>
        </w:rPr>
        <w:t xml:space="preserve"> в виде инвестиций</w:t>
      </w:r>
    </w:p>
    <w:p w14:paraId="06D4D1A9" w14:textId="6B0B0372" w:rsidR="00CB5AAF" w:rsidRPr="001754F2" w:rsidRDefault="00014A47" w:rsidP="003D228B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 xml:space="preserve">Г. </w:t>
      </w:r>
      <w:r w:rsidR="00177462" w:rsidRPr="001754F2">
        <w:rPr>
          <w:rFonts w:ascii="Times New Roman" w:hAnsi="Times New Roman" w:cs="Times New Roman"/>
        </w:rPr>
        <w:t>инвестиции фирм являются изъятием</w:t>
      </w:r>
    </w:p>
    <w:p w14:paraId="2D7BF286" w14:textId="77777777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</w:p>
    <w:p w14:paraId="0713C604" w14:textId="77777777" w:rsidR="00CB5AAF" w:rsidRPr="001754F2" w:rsidRDefault="00786824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5</w:t>
      </w:r>
      <w:r w:rsidR="00CB5AAF" w:rsidRPr="001754F2">
        <w:rPr>
          <w:rFonts w:ascii="Times New Roman" w:hAnsi="Times New Roman" w:cs="Times New Roman"/>
        </w:rPr>
        <w:t>.</w:t>
      </w:r>
      <w:r w:rsidR="00CB5AAF" w:rsidRPr="001754F2">
        <w:rPr>
          <w:rFonts w:ascii="Times New Roman" w:hAnsi="Times New Roman" w:cs="Times New Roman"/>
        </w:rPr>
        <w:tab/>
        <w:t>В трехсекторной модели экономики сбережения домохозяйств:</w:t>
      </w:r>
    </w:p>
    <w:p w14:paraId="1CA037EF" w14:textId="59B2B710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 xml:space="preserve">А. </w:t>
      </w:r>
      <w:r w:rsidR="00177462" w:rsidRPr="001754F2">
        <w:rPr>
          <w:rFonts w:ascii="Times New Roman" w:hAnsi="Times New Roman" w:cs="Times New Roman"/>
        </w:rPr>
        <w:t xml:space="preserve">всегда </w:t>
      </w:r>
      <w:r w:rsidRPr="001754F2">
        <w:rPr>
          <w:rFonts w:ascii="Times New Roman" w:hAnsi="Times New Roman" w:cs="Times New Roman"/>
        </w:rPr>
        <w:t>равны инвестициям</w:t>
      </w:r>
      <w:r w:rsidR="00177462" w:rsidRPr="001754F2">
        <w:rPr>
          <w:rFonts w:ascii="Times New Roman" w:hAnsi="Times New Roman" w:cs="Times New Roman"/>
        </w:rPr>
        <w:t xml:space="preserve"> фирм</w:t>
      </w:r>
    </w:p>
    <w:p w14:paraId="498E934E" w14:textId="77777777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Б. плюс инвестиции равны государствен</w:t>
      </w:r>
      <w:r w:rsidR="00A04DF0" w:rsidRPr="001754F2">
        <w:rPr>
          <w:rFonts w:ascii="Times New Roman" w:hAnsi="Times New Roman" w:cs="Times New Roman"/>
        </w:rPr>
        <w:t>ных закупкам плюс чистые налоги</w:t>
      </w:r>
    </w:p>
    <w:p w14:paraId="7DB5FC1C" w14:textId="77777777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В. плюс чистые налоги равны инвестициям плюс государственные закупки</w:t>
      </w:r>
    </w:p>
    <w:p w14:paraId="4995CA23" w14:textId="77777777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Г. плюс государственные закупки равны инвестициям плюс чистые налоги</w:t>
      </w:r>
    </w:p>
    <w:p w14:paraId="34C2D715" w14:textId="77777777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</w:p>
    <w:p w14:paraId="31C22350" w14:textId="77777777" w:rsidR="00CB5AAF" w:rsidRPr="001754F2" w:rsidRDefault="00786824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6</w:t>
      </w:r>
      <w:r w:rsidR="00CB5AAF" w:rsidRPr="001754F2">
        <w:rPr>
          <w:rFonts w:ascii="Times New Roman" w:hAnsi="Times New Roman" w:cs="Times New Roman"/>
        </w:rPr>
        <w:t>.</w:t>
      </w:r>
      <w:r w:rsidR="00CB5AAF" w:rsidRPr="001754F2">
        <w:rPr>
          <w:rFonts w:ascii="Times New Roman" w:hAnsi="Times New Roman" w:cs="Times New Roman"/>
        </w:rPr>
        <w:tab/>
        <w:t>Экономика страны, которая взаимодействует с другими странами, называется:</w:t>
      </w:r>
    </w:p>
    <w:p w14:paraId="7FD17000" w14:textId="77777777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А. экономикой со сба</w:t>
      </w:r>
      <w:r w:rsidR="00014A47" w:rsidRPr="001754F2">
        <w:rPr>
          <w:rFonts w:ascii="Times New Roman" w:hAnsi="Times New Roman" w:cs="Times New Roman"/>
        </w:rPr>
        <w:t>лансированным торговым балансом</w:t>
      </w:r>
    </w:p>
    <w:p w14:paraId="27C31792" w14:textId="77777777" w:rsidR="003450B6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Б. экспортирующей экономико</w:t>
      </w:r>
      <w:r w:rsidR="00014A47" w:rsidRPr="001754F2">
        <w:rPr>
          <w:rFonts w:ascii="Times New Roman" w:hAnsi="Times New Roman" w:cs="Times New Roman"/>
        </w:rPr>
        <w:t>й</w:t>
      </w:r>
      <w:r w:rsidR="00014A47" w:rsidRPr="001754F2">
        <w:rPr>
          <w:rFonts w:ascii="Times New Roman" w:hAnsi="Times New Roman" w:cs="Times New Roman"/>
        </w:rPr>
        <w:tab/>
      </w:r>
      <w:r w:rsidR="00014A47" w:rsidRPr="001754F2">
        <w:rPr>
          <w:rFonts w:ascii="Times New Roman" w:hAnsi="Times New Roman" w:cs="Times New Roman"/>
        </w:rPr>
        <w:tab/>
      </w:r>
    </w:p>
    <w:p w14:paraId="20C2BC31" w14:textId="4CB71C3C" w:rsidR="00CB5AAF" w:rsidRPr="001754F2" w:rsidRDefault="00014A47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В. импортирующей экономикой</w:t>
      </w:r>
    </w:p>
    <w:p w14:paraId="69BA77F1" w14:textId="2E38111E" w:rsidR="00CB5AAF" w:rsidRPr="001754F2" w:rsidRDefault="00014A47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Г.</w:t>
      </w:r>
      <w:r w:rsidR="00177462" w:rsidRPr="001754F2">
        <w:rPr>
          <w:rFonts w:ascii="Times New Roman" w:hAnsi="Times New Roman" w:cs="Times New Roman"/>
        </w:rPr>
        <w:t xml:space="preserve"> </w:t>
      </w:r>
      <w:r w:rsidR="00720B16" w:rsidRPr="001754F2">
        <w:rPr>
          <w:rFonts w:ascii="Times New Roman" w:hAnsi="Times New Roman" w:cs="Times New Roman"/>
        </w:rPr>
        <w:t>открытой экономикой</w:t>
      </w:r>
    </w:p>
    <w:p w14:paraId="31985814" w14:textId="77777777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</w:p>
    <w:p w14:paraId="3C77D6F3" w14:textId="77777777" w:rsidR="00CB5AAF" w:rsidRPr="001754F2" w:rsidRDefault="00786824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7</w:t>
      </w:r>
      <w:r w:rsidR="00CB5AAF" w:rsidRPr="001754F2">
        <w:rPr>
          <w:rFonts w:ascii="Times New Roman" w:hAnsi="Times New Roman" w:cs="Times New Roman"/>
        </w:rPr>
        <w:t>.</w:t>
      </w:r>
      <w:r w:rsidR="00CB5AAF" w:rsidRPr="001754F2">
        <w:rPr>
          <w:rFonts w:ascii="Times New Roman" w:hAnsi="Times New Roman" w:cs="Times New Roman"/>
        </w:rPr>
        <w:tab/>
        <w:t>Государство выступает заемщиком на финансовом рынке, если:</w:t>
      </w:r>
    </w:p>
    <w:p w14:paraId="5C7E0064" w14:textId="72578A9D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 xml:space="preserve">А. </w:t>
      </w:r>
      <w:r w:rsidR="00177462" w:rsidRPr="001754F2">
        <w:rPr>
          <w:rFonts w:ascii="Times New Roman" w:hAnsi="Times New Roman" w:cs="Times New Roman"/>
        </w:rPr>
        <w:t>имеет место дефицит торгового баланса</w:t>
      </w:r>
    </w:p>
    <w:p w14:paraId="68E1ED8B" w14:textId="77777777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Б. доходы пра</w:t>
      </w:r>
      <w:r w:rsidR="00014A47" w:rsidRPr="001754F2">
        <w:rPr>
          <w:rFonts w:ascii="Times New Roman" w:hAnsi="Times New Roman" w:cs="Times New Roman"/>
        </w:rPr>
        <w:t>вительства превышаю его расходы</w:t>
      </w:r>
    </w:p>
    <w:p w14:paraId="3E62D8F2" w14:textId="742089FD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 xml:space="preserve">В. имеет место </w:t>
      </w:r>
      <w:r w:rsidR="00177462" w:rsidRPr="001754F2">
        <w:rPr>
          <w:rFonts w:ascii="Times New Roman" w:hAnsi="Times New Roman" w:cs="Times New Roman"/>
        </w:rPr>
        <w:t>профицит</w:t>
      </w:r>
      <w:r w:rsidR="00014A47" w:rsidRPr="001754F2">
        <w:rPr>
          <w:rFonts w:ascii="Times New Roman" w:hAnsi="Times New Roman" w:cs="Times New Roman"/>
        </w:rPr>
        <w:t xml:space="preserve"> государственного бюджета</w:t>
      </w:r>
    </w:p>
    <w:p w14:paraId="71298185" w14:textId="57E7CAAF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 xml:space="preserve">Г. </w:t>
      </w:r>
      <w:r w:rsidR="00177462" w:rsidRPr="001754F2">
        <w:rPr>
          <w:rFonts w:ascii="Times New Roman" w:hAnsi="Times New Roman" w:cs="Times New Roman"/>
        </w:rPr>
        <w:t xml:space="preserve">расходы правительства превышают налоговые поступления в бюджет </w:t>
      </w:r>
    </w:p>
    <w:p w14:paraId="14C5EFEF" w14:textId="77777777" w:rsidR="00CB5AAF" w:rsidRPr="001754F2" w:rsidRDefault="00CB5AAF" w:rsidP="00CB5AAF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</w:p>
    <w:p w14:paraId="25465CA7" w14:textId="53CDAA7C" w:rsidR="00806763" w:rsidRPr="001754F2" w:rsidRDefault="00786824" w:rsidP="00177462">
      <w:pPr>
        <w:spacing w:after="0" w:line="240" w:lineRule="auto"/>
        <w:ind w:hanging="15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8</w:t>
      </w:r>
      <w:r w:rsidR="00CB5AAF" w:rsidRPr="001754F2">
        <w:rPr>
          <w:rFonts w:ascii="Times New Roman" w:hAnsi="Times New Roman" w:cs="Times New Roman"/>
        </w:rPr>
        <w:t>.</w:t>
      </w:r>
      <w:r w:rsidR="00CB5AAF" w:rsidRPr="001754F2">
        <w:rPr>
          <w:rFonts w:ascii="Times New Roman" w:hAnsi="Times New Roman" w:cs="Times New Roman"/>
        </w:rPr>
        <w:tab/>
      </w:r>
      <w:r w:rsidR="00806763" w:rsidRPr="001754F2">
        <w:rPr>
          <w:rFonts w:ascii="Times New Roman" w:hAnsi="Times New Roman" w:cs="Times New Roman"/>
        </w:rPr>
        <w:t>Добавленная стоимость для отдельной фирмы равна выручке от продаж за вычетом:</w:t>
      </w:r>
    </w:p>
    <w:p w14:paraId="2A86A652" w14:textId="272CA5D4" w:rsidR="00177462" w:rsidRPr="001754F2" w:rsidRDefault="00806763" w:rsidP="0080676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А. амортизации</w:t>
      </w:r>
      <w:r w:rsidRPr="001754F2">
        <w:rPr>
          <w:rFonts w:ascii="Times New Roman" w:hAnsi="Times New Roman" w:cs="Times New Roman"/>
        </w:rPr>
        <w:tab/>
      </w:r>
      <w:r w:rsidRPr="001754F2">
        <w:rPr>
          <w:rFonts w:ascii="Times New Roman" w:hAnsi="Times New Roman" w:cs="Times New Roman"/>
        </w:rPr>
        <w:tab/>
      </w:r>
      <w:r w:rsidRPr="001754F2">
        <w:rPr>
          <w:rFonts w:ascii="Times New Roman" w:hAnsi="Times New Roman" w:cs="Times New Roman"/>
        </w:rPr>
        <w:tab/>
      </w:r>
      <w:r w:rsidR="00177462" w:rsidRPr="001754F2">
        <w:rPr>
          <w:rFonts w:ascii="Times New Roman" w:hAnsi="Times New Roman" w:cs="Times New Roman"/>
        </w:rPr>
        <w:tab/>
      </w:r>
      <w:r w:rsidR="00177462" w:rsidRPr="001754F2">
        <w:rPr>
          <w:rFonts w:ascii="Times New Roman" w:hAnsi="Times New Roman" w:cs="Times New Roman"/>
        </w:rPr>
        <w:tab/>
      </w:r>
      <w:r w:rsidRPr="001754F2">
        <w:rPr>
          <w:rFonts w:ascii="Times New Roman" w:hAnsi="Times New Roman" w:cs="Times New Roman"/>
        </w:rPr>
        <w:t>Б. заработной платы</w:t>
      </w:r>
      <w:r w:rsidRPr="001754F2">
        <w:rPr>
          <w:rFonts w:ascii="Times New Roman" w:hAnsi="Times New Roman" w:cs="Times New Roman"/>
        </w:rPr>
        <w:tab/>
      </w:r>
    </w:p>
    <w:p w14:paraId="6FE59910" w14:textId="52A57758" w:rsidR="00806763" w:rsidRPr="001754F2" w:rsidRDefault="00806763" w:rsidP="0080676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В. стоимости промежуточной продукции</w:t>
      </w:r>
      <w:r w:rsidRPr="001754F2">
        <w:rPr>
          <w:rFonts w:ascii="Times New Roman" w:hAnsi="Times New Roman" w:cs="Times New Roman"/>
          <w:b/>
          <w:bCs/>
        </w:rPr>
        <w:tab/>
      </w:r>
      <w:r w:rsidR="00177462" w:rsidRPr="001754F2">
        <w:rPr>
          <w:rFonts w:ascii="Times New Roman" w:hAnsi="Times New Roman" w:cs="Times New Roman"/>
          <w:b/>
          <w:bCs/>
        </w:rPr>
        <w:tab/>
      </w:r>
      <w:r w:rsidRPr="001754F2">
        <w:rPr>
          <w:rFonts w:ascii="Times New Roman" w:hAnsi="Times New Roman" w:cs="Times New Roman"/>
        </w:rPr>
        <w:t>Г. всех затрат на производство</w:t>
      </w:r>
      <w:r w:rsidRPr="001754F2">
        <w:rPr>
          <w:rFonts w:ascii="Times New Roman" w:hAnsi="Times New Roman" w:cs="Times New Roman"/>
        </w:rPr>
        <w:tab/>
      </w:r>
    </w:p>
    <w:p w14:paraId="562DE49C" w14:textId="77777777" w:rsidR="00806763" w:rsidRPr="001754F2" w:rsidRDefault="00806763" w:rsidP="0080676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9A820CB" w14:textId="1851ECFE" w:rsidR="00806763" w:rsidRPr="001754F2" w:rsidRDefault="00177462" w:rsidP="0080676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9</w:t>
      </w:r>
      <w:r w:rsidR="00806763" w:rsidRPr="001754F2">
        <w:rPr>
          <w:rFonts w:ascii="Times New Roman" w:hAnsi="Times New Roman" w:cs="Times New Roman"/>
        </w:rPr>
        <w:t>.</w:t>
      </w:r>
      <w:r w:rsidR="00806763" w:rsidRPr="001754F2">
        <w:rPr>
          <w:rFonts w:ascii="Times New Roman" w:hAnsi="Times New Roman" w:cs="Times New Roman"/>
        </w:rPr>
        <w:tab/>
        <w:t>Если сапожник покупает кожу за 100 руб. и нитки за 50 руб., использует их для производства ботинок, которые продает покупателю за 500 руб., то его вклад в ВВП составляет:</w:t>
      </w:r>
    </w:p>
    <w:p w14:paraId="01FEE9B6" w14:textId="77777777" w:rsidR="00806763" w:rsidRPr="001754F2" w:rsidRDefault="00806763" w:rsidP="0080676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 xml:space="preserve">А. 50 </w:t>
      </w:r>
      <w:proofErr w:type="spellStart"/>
      <w:r w:rsidRPr="001754F2">
        <w:rPr>
          <w:rFonts w:ascii="Times New Roman" w:hAnsi="Times New Roman" w:cs="Times New Roman"/>
        </w:rPr>
        <w:t>руб</w:t>
      </w:r>
      <w:proofErr w:type="spellEnd"/>
      <w:r w:rsidRPr="001754F2">
        <w:rPr>
          <w:rFonts w:ascii="Times New Roman" w:hAnsi="Times New Roman" w:cs="Times New Roman"/>
        </w:rPr>
        <w:tab/>
        <w:t xml:space="preserve">Б. </w:t>
      </w:r>
      <w:r w:rsidR="00720B16" w:rsidRPr="001754F2">
        <w:rPr>
          <w:rFonts w:ascii="Times New Roman" w:hAnsi="Times New Roman" w:cs="Times New Roman"/>
        </w:rPr>
        <w:t xml:space="preserve">350 </w:t>
      </w:r>
      <w:r w:rsidRPr="001754F2">
        <w:rPr>
          <w:rFonts w:ascii="Times New Roman" w:hAnsi="Times New Roman" w:cs="Times New Roman"/>
        </w:rPr>
        <w:t>руб.</w:t>
      </w:r>
      <w:r w:rsidRPr="001754F2">
        <w:rPr>
          <w:rFonts w:ascii="Times New Roman" w:hAnsi="Times New Roman" w:cs="Times New Roman"/>
        </w:rPr>
        <w:tab/>
        <w:t xml:space="preserve">В. </w:t>
      </w:r>
      <w:r w:rsidR="00720B16" w:rsidRPr="001754F2">
        <w:rPr>
          <w:rFonts w:ascii="Times New Roman" w:hAnsi="Times New Roman" w:cs="Times New Roman"/>
        </w:rPr>
        <w:t>100</w:t>
      </w:r>
      <w:r w:rsidRPr="001754F2">
        <w:rPr>
          <w:rFonts w:ascii="Times New Roman" w:hAnsi="Times New Roman" w:cs="Times New Roman"/>
        </w:rPr>
        <w:t xml:space="preserve"> руб.</w:t>
      </w:r>
      <w:r w:rsidRPr="001754F2">
        <w:rPr>
          <w:rFonts w:ascii="Times New Roman" w:hAnsi="Times New Roman" w:cs="Times New Roman"/>
        </w:rPr>
        <w:tab/>
        <w:t>Г. 500 руб.</w:t>
      </w:r>
      <w:r w:rsidRPr="001754F2">
        <w:rPr>
          <w:rFonts w:ascii="Times New Roman" w:hAnsi="Times New Roman" w:cs="Times New Roman"/>
        </w:rPr>
        <w:tab/>
        <w:t>Д. 650 руб.</w:t>
      </w:r>
    </w:p>
    <w:p w14:paraId="2B58960D" w14:textId="77777777" w:rsidR="00806763" w:rsidRPr="001754F2" w:rsidRDefault="00806763" w:rsidP="0080676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0814DA4" w14:textId="4B6CF677" w:rsidR="00806763" w:rsidRPr="001754F2" w:rsidRDefault="00177462" w:rsidP="0080676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10</w:t>
      </w:r>
      <w:r w:rsidR="00806763" w:rsidRPr="001754F2">
        <w:rPr>
          <w:rFonts w:ascii="Times New Roman" w:hAnsi="Times New Roman" w:cs="Times New Roman"/>
        </w:rPr>
        <w:t>.</w:t>
      </w:r>
      <w:r w:rsidR="00806763" w:rsidRPr="001754F2">
        <w:rPr>
          <w:rFonts w:ascii="Times New Roman" w:hAnsi="Times New Roman" w:cs="Times New Roman"/>
        </w:rPr>
        <w:tab/>
        <w:t xml:space="preserve">Сталелитейный завод продал сталь фирме, выпускающей холодильники, за 300 дол., и эта сталь была использована в производстве холодильника, который был продан дилеру за 1200 дол. Дилер продал холодильник семье за 1400 дол., а семья перепродала холодильник </w:t>
      </w:r>
      <w:proofErr w:type="gramStart"/>
      <w:r w:rsidR="00806763" w:rsidRPr="001754F2">
        <w:rPr>
          <w:rFonts w:ascii="Times New Roman" w:hAnsi="Times New Roman" w:cs="Times New Roman"/>
        </w:rPr>
        <w:t>за  1500</w:t>
      </w:r>
      <w:proofErr w:type="gramEnd"/>
      <w:r w:rsidR="00806763" w:rsidRPr="001754F2">
        <w:rPr>
          <w:rFonts w:ascii="Times New Roman" w:hAnsi="Times New Roman" w:cs="Times New Roman"/>
        </w:rPr>
        <w:t xml:space="preserve"> дол. В этом случае ВВП вырос на:</w:t>
      </w:r>
    </w:p>
    <w:p w14:paraId="7B8C39AF" w14:textId="77777777" w:rsidR="00806763" w:rsidRPr="001754F2" w:rsidRDefault="00806763" w:rsidP="0080676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А. 800 дол.</w:t>
      </w:r>
      <w:r w:rsidRPr="001754F2">
        <w:rPr>
          <w:rFonts w:ascii="Times New Roman" w:hAnsi="Times New Roman" w:cs="Times New Roman"/>
        </w:rPr>
        <w:tab/>
        <w:t>Б.1200 дол.</w:t>
      </w:r>
      <w:r w:rsidRPr="001754F2">
        <w:rPr>
          <w:rFonts w:ascii="Times New Roman" w:hAnsi="Times New Roman" w:cs="Times New Roman"/>
        </w:rPr>
        <w:tab/>
        <w:t>В. 1400 дол.</w:t>
      </w:r>
      <w:r w:rsidRPr="001754F2">
        <w:rPr>
          <w:rFonts w:ascii="Times New Roman" w:hAnsi="Times New Roman" w:cs="Times New Roman"/>
        </w:rPr>
        <w:tab/>
        <w:t>Г. 1500 дол.</w:t>
      </w:r>
      <w:r w:rsidRPr="001754F2">
        <w:rPr>
          <w:rFonts w:ascii="Times New Roman" w:hAnsi="Times New Roman" w:cs="Times New Roman"/>
        </w:rPr>
        <w:tab/>
        <w:t>Д.2900.</w:t>
      </w:r>
    </w:p>
    <w:p w14:paraId="467063A5" w14:textId="77777777" w:rsidR="003450B6" w:rsidRPr="001754F2" w:rsidRDefault="003450B6" w:rsidP="0080676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3891C05" w14:textId="77777777" w:rsidR="00177462" w:rsidRPr="001754F2" w:rsidRDefault="00177462" w:rsidP="0080676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3C441E1" w14:textId="77777777" w:rsidR="00177462" w:rsidRPr="001754F2" w:rsidRDefault="00177462" w:rsidP="0080676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07EC936" w14:textId="77777777" w:rsidR="00177462" w:rsidRPr="001754F2" w:rsidRDefault="00177462" w:rsidP="0080676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C12900" w14:textId="4C7BD00A" w:rsidR="00824E3F" w:rsidRPr="001754F2" w:rsidRDefault="003D228B" w:rsidP="0080676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754F2">
        <w:rPr>
          <w:rFonts w:ascii="Times New Roman" w:hAnsi="Times New Roman" w:cs="Times New Roman"/>
        </w:rPr>
        <w:t>Ответы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8"/>
        <w:gridCol w:w="698"/>
        <w:gridCol w:w="698"/>
        <w:gridCol w:w="698"/>
        <w:gridCol w:w="698"/>
        <w:gridCol w:w="699"/>
        <w:gridCol w:w="699"/>
        <w:gridCol w:w="699"/>
        <w:gridCol w:w="699"/>
        <w:gridCol w:w="699"/>
      </w:tblGrid>
      <w:tr w:rsidR="00177462" w:rsidRPr="001754F2" w14:paraId="1D3F8DE0" w14:textId="77777777" w:rsidTr="003D228B">
        <w:tc>
          <w:tcPr>
            <w:tcW w:w="698" w:type="dxa"/>
          </w:tcPr>
          <w:p w14:paraId="5CE7B6D9" w14:textId="6E2109E6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8" w:type="dxa"/>
          </w:tcPr>
          <w:p w14:paraId="405E8D28" w14:textId="0485B199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8" w:type="dxa"/>
          </w:tcPr>
          <w:p w14:paraId="065A07B5" w14:textId="17FAE392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8" w:type="dxa"/>
          </w:tcPr>
          <w:p w14:paraId="46E66BDE" w14:textId="0EF9193B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8" w:type="dxa"/>
          </w:tcPr>
          <w:p w14:paraId="10C4F792" w14:textId="0549A0F6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" w:type="dxa"/>
          </w:tcPr>
          <w:p w14:paraId="6F5A604C" w14:textId="74B0BD81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9" w:type="dxa"/>
          </w:tcPr>
          <w:p w14:paraId="792D2FA7" w14:textId="3B62EA49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99" w:type="dxa"/>
          </w:tcPr>
          <w:p w14:paraId="558A172C" w14:textId="5CC2C610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99" w:type="dxa"/>
          </w:tcPr>
          <w:p w14:paraId="2DA7D66A" w14:textId="373541F5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99" w:type="dxa"/>
          </w:tcPr>
          <w:p w14:paraId="1AD97BC6" w14:textId="006CC85E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10</w:t>
            </w:r>
          </w:p>
        </w:tc>
      </w:tr>
      <w:tr w:rsidR="00177462" w:rsidRPr="001754F2" w14:paraId="5F5229F8" w14:textId="77777777" w:rsidTr="003D228B">
        <w:tc>
          <w:tcPr>
            <w:tcW w:w="698" w:type="dxa"/>
          </w:tcPr>
          <w:p w14:paraId="2A32833F" w14:textId="67E64D9C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698" w:type="dxa"/>
          </w:tcPr>
          <w:p w14:paraId="6EE1DC8E" w14:textId="11A75DDF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698" w:type="dxa"/>
          </w:tcPr>
          <w:p w14:paraId="69D7172A" w14:textId="5CC8F2F3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698" w:type="dxa"/>
          </w:tcPr>
          <w:p w14:paraId="7BA08F87" w14:textId="5C0FF047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698" w:type="dxa"/>
          </w:tcPr>
          <w:p w14:paraId="59AF361D" w14:textId="3825D5DA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699" w:type="dxa"/>
          </w:tcPr>
          <w:p w14:paraId="31BBCAFB" w14:textId="32065BDA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699" w:type="dxa"/>
          </w:tcPr>
          <w:p w14:paraId="0C66CDDD" w14:textId="236DB095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699" w:type="dxa"/>
          </w:tcPr>
          <w:p w14:paraId="5EF4401F" w14:textId="37F5763A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699" w:type="dxa"/>
          </w:tcPr>
          <w:p w14:paraId="5B4CBEE0" w14:textId="222FDC4C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699" w:type="dxa"/>
          </w:tcPr>
          <w:p w14:paraId="2A437A82" w14:textId="21231692" w:rsidR="00177462" w:rsidRPr="001754F2" w:rsidRDefault="00177462" w:rsidP="008067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754F2">
              <w:rPr>
                <w:rFonts w:ascii="Times New Roman" w:hAnsi="Times New Roman" w:cs="Times New Roman"/>
              </w:rPr>
              <w:t>В</w:t>
            </w:r>
          </w:p>
        </w:tc>
      </w:tr>
    </w:tbl>
    <w:p w14:paraId="37938A25" w14:textId="77777777" w:rsidR="003D228B" w:rsidRPr="001754F2" w:rsidRDefault="003D228B" w:rsidP="00806763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3D228B" w:rsidRPr="001754F2" w:rsidSect="00F32CD8">
      <w:pgSz w:w="11906" w:h="16838"/>
      <w:pgMar w:top="851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75637665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1654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6468654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0384630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7762861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6077043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73572294">
    <w:abstractNumId w:val="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60325574">
    <w:abstractNumId w:val="7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46594307">
    <w:abstractNumId w:val="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53198380">
    <w:abstractNumId w:val="9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0618913">
    <w:abstractNumId w:val="10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65826290">
    <w:abstractNumId w:val="1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06376797">
    <w:abstractNumId w:val="12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654"/>
    <w:rsid w:val="00014A47"/>
    <w:rsid w:val="00094D6C"/>
    <w:rsid w:val="00153D65"/>
    <w:rsid w:val="001754F2"/>
    <w:rsid w:val="00177462"/>
    <w:rsid w:val="00181A02"/>
    <w:rsid w:val="002D6F14"/>
    <w:rsid w:val="00302784"/>
    <w:rsid w:val="003450B6"/>
    <w:rsid w:val="00345331"/>
    <w:rsid w:val="003D228B"/>
    <w:rsid w:val="00420048"/>
    <w:rsid w:val="00525BB3"/>
    <w:rsid w:val="00556654"/>
    <w:rsid w:val="00603671"/>
    <w:rsid w:val="00697A76"/>
    <w:rsid w:val="00720B16"/>
    <w:rsid w:val="00786824"/>
    <w:rsid w:val="00806763"/>
    <w:rsid w:val="00824E3F"/>
    <w:rsid w:val="0088383A"/>
    <w:rsid w:val="008A330A"/>
    <w:rsid w:val="00995814"/>
    <w:rsid w:val="00A04DF0"/>
    <w:rsid w:val="00B440B8"/>
    <w:rsid w:val="00BD31C3"/>
    <w:rsid w:val="00BD7F84"/>
    <w:rsid w:val="00C6508F"/>
    <w:rsid w:val="00CB5AAF"/>
    <w:rsid w:val="00CD07F9"/>
    <w:rsid w:val="00D14CA5"/>
    <w:rsid w:val="00DA0AA8"/>
    <w:rsid w:val="00DA7333"/>
    <w:rsid w:val="00DC7733"/>
    <w:rsid w:val="00E20551"/>
    <w:rsid w:val="00F32CD8"/>
    <w:rsid w:val="00FA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54EF"/>
  <w15:chartTrackingRefBased/>
  <w15:docId w15:val="{FACDD8B5-509B-491E-8A77-E0E808FB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AAF"/>
    <w:pPr>
      <w:suppressAutoHyphens/>
      <w:spacing w:after="200" w:line="276" w:lineRule="auto"/>
    </w:pPr>
    <w:rPr>
      <w:rFonts w:ascii="Calibri" w:eastAsia="Times New Roman" w:hAnsi="Calibri" w:cs="Calibri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5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B5AAF"/>
    <w:pPr>
      <w:suppressAutoHyphens w:val="0"/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Таровик Елена Викторовна</cp:lastModifiedBy>
  <cp:revision>2</cp:revision>
  <cp:lastPrinted>2025-04-15T20:14:00Z</cp:lastPrinted>
  <dcterms:created xsi:type="dcterms:W3CDTF">2026-04-14T11:11:00Z</dcterms:created>
  <dcterms:modified xsi:type="dcterms:W3CDTF">2026-04-14T11:11:00Z</dcterms:modified>
</cp:coreProperties>
</file>